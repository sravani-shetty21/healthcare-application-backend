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1289" w14:textId="77777777" w:rsidR="00DE731A" w:rsidRPr="00DE731A" w:rsidRDefault="00DE731A" w:rsidP="00DE731A">
      <w:r w:rsidRPr="00DE731A">
        <w:t xml:space="preserve">In your </w:t>
      </w:r>
      <w:r w:rsidRPr="00DE731A">
        <w:rPr>
          <w:b/>
          <w:bCs/>
        </w:rPr>
        <w:t>Healthcare Project (React + Django + DRF)</w:t>
      </w:r>
      <w:r w:rsidRPr="00DE731A">
        <w:t xml:space="preserve"> each </w:t>
      </w:r>
      <w:r w:rsidRPr="00DE731A">
        <w:rPr>
          <w:b/>
          <w:bCs/>
        </w:rPr>
        <w:t>dashboard/page has specific components, data, and APIs</w:t>
      </w:r>
      <w:r w:rsidRPr="00DE731A">
        <w:t xml:space="preserve">. Below is a clear explanation of </w:t>
      </w:r>
      <w:r w:rsidRPr="00DE731A">
        <w:rPr>
          <w:b/>
          <w:bCs/>
        </w:rPr>
        <w:t>what should be inside each dashboard/page and what it does</w:t>
      </w:r>
      <w:r w:rsidRPr="00DE731A">
        <w:t xml:space="preserve">. </w:t>
      </w:r>
      <w:r w:rsidRPr="00DE731A">
        <w:rPr>
          <w:rFonts w:ascii="Segoe UI Emoji" w:hAnsi="Segoe UI Emoji" w:cs="Segoe UI Emoji"/>
        </w:rPr>
        <w:t>🏥💻</w:t>
      </w:r>
    </w:p>
    <w:p w14:paraId="6717151E" w14:textId="77777777" w:rsidR="00DE731A" w:rsidRPr="00DE731A" w:rsidRDefault="00DE731A" w:rsidP="00DE731A">
      <w:r w:rsidRPr="00DE731A">
        <w:pict w14:anchorId="10F6652D">
          <v:rect id="_x0000_i1085" style="width:0;height:1.5pt" o:hralign="center" o:hrstd="t" o:hr="t" fillcolor="#a0a0a0" stroked="f"/>
        </w:pict>
      </w:r>
    </w:p>
    <w:p w14:paraId="7B9209C5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1️</w:t>
      </w:r>
      <w:r w:rsidRPr="00DE731A">
        <w:rPr>
          <w:rFonts w:ascii="Segoe UI Symbol" w:hAnsi="Segoe UI Symbol" w:cs="Segoe UI Symbol"/>
          <w:b/>
          <w:bCs/>
        </w:rPr>
        <w:t>⃣</w:t>
      </w:r>
      <w:r w:rsidRPr="00DE731A">
        <w:rPr>
          <w:b/>
          <w:bCs/>
        </w:rPr>
        <w:t xml:space="preserve"> Login / Register Page</w:t>
      </w:r>
    </w:p>
    <w:p w14:paraId="2C8DBDA8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Purpose</w:t>
      </w:r>
    </w:p>
    <w:p w14:paraId="54B1AFDF" w14:textId="77777777" w:rsidR="00DE731A" w:rsidRPr="00DE731A" w:rsidRDefault="00DE731A" w:rsidP="00DE731A">
      <w:r w:rsidRPr="00DE731A">
        <w:t xml:space="preserve">Allows </w:t>
      </w:r>
      <w:r w:rsidRPr="00DE731A">
        <w:rPr>
          <w:b/>
          <w:bCs/>
        </w:rPr>
        <w:t>patients, doctors, or admins</w:t>
      </w:r>
      <w:r w:rsidRPr="00DE731A">
        <w:t xml:space="preserve"> to create an account and login securely.</w:t>
      </w:r>
    </w:p>
    <w:p w14:paraId="3FB4CFAF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Components in Frontend</w:t>
      </w:r>
    </w:p>
    <w:p w14:paraId="169045F7" w14:textId="77777777" w:rsidR="00DE731A" w:rsidRPr="00DE731A" w:rsidRDefault="00DE731A" w:rsidP="00DE731A">
      <w:pPr>
        <w:numPr>
          <w:ilvl w:val="0"/>
          <w:numId w:val="1"/>
        </w:numPr>
      </w:pPr>
      <w:r w:rsidRPr="00DE731A">
        <w:t>Username / Email input</w:t>
      </w:r>
    </w:p>
    <w:p w14:paraId="37D8E2F5" w14:textId="77777777" w:rsidR="00DE731A" w:rsidRPr="00DE731A" w:rsidRDefault="00DE731A" w:rsidP="00DE731A">
      <w:pPr>
        <w:numPr>
          <w:ilvl w:val="0"/>
          <w:numId w:val="1"/>
        </w:numPr>
      </w:pPr>
      <w:r w:rsidRPr="00DE731A">
        <w:t>Password input</w:t>
      </w:r>
    </w:p>
    <w:p w14:paraId="16879CC2" w14:textId="77777777" w:rsidR="00DE731A" w:rsidRPr="00DE731A" w:rsidRDefault="00DE731A" w:rsidP="00DE731A">
      <w:pPr>
        <w:numPr>
          <w:ilvl w:val="0"/>
          <w:numId w:val="1"/>
        </w:numPr>
      </w:pPr>
      <w:r w:rsidRPr="00DE731A">
        <w:t>Confirm password (for register)</w:t>
      </w:r>
    </w:p>
    <w:p w14:paraId="6B958A74" w14:textId="77777777" w:rsidR="00DE731A" w:rsidRPr="00DE731A" w:rsidRDefault="00DE731A" w:rsidP="00DE731A">
      <w:pPr>
        <w:numPr>
          <w:ilvl w:val="0"/>
          <w:numId w:val="1"/>
        </w:numPr>
      </w:pPr>
      <w:r w:rsidRPr="00DE731A">
        <w:t>Role selection (Patient / Doctor)</w:t>
      </w:r>
    </w:p>
    <w:p w14:paraId="62ED6505" w14:textId="77777777" w:rsidR="00DE731A" w:rsidRPr="00DE731A" w:rsidRDefault="00DE731A" w:rsidP="00DE731A">
      <w:pPr>
        <w:numPr>
          <w:ilvl w:val="0"/>
          <w:numId w:val="1"/>
        </w:numPr>
      </w:pPr>
      <w:r w:rsidRPr="00DE731A">
        <w:t>Login button</w:t>
      </w:r>
    </w:p>
    <w:p w14:paraId="48496BC6" w14:textId="77777777" w:rsidR="00DE731A" w:rsidRPr="00DE731A" w:rsidRDefault="00DE731A" w:rsidP="00DE731A">
      <w:pPr>
        <w:numPr>
          <w:ilvl w:val="0"/>
          <w:numId w:val="1"/>
        </w:numPr>
      </w:pPr>
      <w:r w:rsidRPr="00DE731A">
        <w:t>Register button</w:t>
      </w:r>
    </w:p>
    <w:p w14:paraId="43B8678B" w14:textId="77777777" w:rsidR="00DE731A" w:rsidRPr="00DE731A" w:rsidRDefault="00DE731A" w:rsidP="00DE731A">
      <w:pPr>
        <w:numPr>
          <w:ilvl w:val="0"/>
          <w:numId w:val="1"/>
        </w:numPr>
      </w:pPr>
      <w:r w:rsidRPr="00DE731A">
        <w:t>Forgot password link</w:t>
      </w:r>
    </w:p>
    <w:p w14:paraId="14690675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Backend APIs</w:t>
      </w:r>
    </w:p>
    <w:p w14:paraId="1C296A82" w14:textId="77777777" w:rsidR="00DE731A" w:rsidRPr="00DE731A" w:rsidRDefault="00DE731A" w:rsidP="00DE731A">
      <w:pPr>
        <w:numPr>
          <w:ilvl w:val="0"/>
          <w:numId w:val="2"/>
        </w:numPr>
      </w:pPr>
      <w:r w:rsidRPr="00DE731A">
        <w:rPr>
          <w:b/>
          <w:bCs/>
        </w:rPr>
        <w:t>Register API</w:t>
      </w:r>
    </w:p>
    <w:p w14:paraId="7BE7B2F2" w14:textId="77777777" w:rsidR="00DE731A" w:rsidRPr="00DE731A" w:rsidRDefault="00DE731A" w:rsidP="00DE731A">
      <w:pPr>
        <w:numPr>
          <w:ilvl w:val="0"/>
          <w:numId w:val="2"/>
        </w:numPr>
      </w:pPr>
      <w:r w:rsidRPr="00DE731A">
        <w:rPr>
          <w:b/>
          <w:bCs/>
        </w:rPr>
        <w:t>Login API (JWT Authentication)</w:t>
      </w:r>
    </w:p>
    <w:p w14:paraId="02C8F730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Data Stored in Database</w:t>
      </w:r>
    </w:p>
    <w:p w14:paraId="72BF96EB" w14:textId="77777777" w:rsidR="00DE731A" w:rsidRPr="00DE731A" w:rsidRDefault="00DE731A" w:rsidP="00DE731A">
      <w:r w:rsidRPr="00DE731A">
        <w:rPr>
          <w:b/>
          <w:bCs/>
        </w:rPr>
        <w:t>User Table</w:t>
      </w:r>
    </w:p>
    <w:p w14:paraId="3B0DB534" w14:textId="77777777" w:rsidR="00DE731A" w:rsidRPr="00DE731A" w:rsidRDefault="00DE731A" w:rsidP="00DE731A">
      <w:pPr>
        <w:numPr>
          <w:ilvl w:val="0"/>
          <w:numId w:val="3"/>
        </w:numPr>
      </w:pPr>
      <w:r w:rsidRPr="00DE731A">
        <w:t>id</w:t>
      </w:r>
    </w:p>
    <w:p w14:paraId="17ED51CD" w14:textId="77777777" w:rsidR="00DE731A" w:rsidRPr="00DE731A" w:rsidRDefault="00DE731A" w:rsidP="00DE731A">
      <w:pPr>
        <w:numPr>
          <w:ilvl w:val="0"/>
          <w:numId w:val="3"/>
        </w:numPr>
      </w:pPr>
      <w:r w:rsidRPr="00DE731A">
        <w:t>username</w:t>
      </w:r>
    </w:p>
    <w:p w14:paraId="0667EB03" w14:textId="77777777" w:rsidR="00DE731A" w:rsidRPr="00DE731A" w:rsidRDefault="00DE731A" w:rsidP="00DE731A">
      <w:pPr>
        <w:numPr>
          <w:ilvl w:val="0"/>
          <w:numId w:val="3"/>
        </w:numPr>
      </w:pPr>
      <w:r w:rsidRPr="00DE731A">
        <w:t>email</w:t>
      </w:r>
    </w:p>
    <w:p w14:paraId="5BAF74C8" w14:textId="77777777" w:rsidR="00DE731A" w:rsidRPr="00DE731A" w:rsidRDefault="00DE731A" w:rsidP="00DE731A">
      <w:pPr>
        <w:numPr>
          <w:ilvl w:val="0"/>
          <w:numId w:val="3"/>
        </w:numPr>
      </w:pPr>
      <w:r w:rsidRPr="00DE731A">
        <w:t>password</w:t>
      </w:r>
    </w:p>
    <w:p w14:paraId="751FFA50" w14:textId="77777777" w:rsidR="00DE731A" w:rsidRPr="00DE731A" w:rsidRDefault="00DE731A" w:rsidP="00DE731A">
      <w:pPr>
        <w:numPr>
          <w:ilvl w:val="0"/>
          <w:numId w:val="3"/>
        </w:numPr>
      </w:pPr>
      <w:r w:rsidRPr="00DE731A">
        <w:t>role (patient / doctor / admin)</w:t>
      </w:r>
    </w:p>
    <w:p w14:paraId="66D2D136" w14:textId="77777777" w:rsidR="00DE731A" w:rsidRPr="00DE731A" w:rsidRDefault="00DE731A" w:rsidP="00DE731A">
      <w:r w:rsidRPr="00DE731A">
        <w:pict w14:anchorId="57943721">
          <v:rect id="_x0000_i1086" style="width:0;height:1.5pt" o:hralign="center" o:hrstd="t" o:hr="t" fillcolor="#a0a0a0" stroked="f"/>
        </w:pict>
      </w:r>
    </w:p>
    <w:p w14:paraId="40B0F216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2️</w:t>
      </w:r>
      <w:r w:rsidRPr="00DE731A">
        <w:rPr>
          <w:rFonts w:ascii="Segoe UI Symbol" w:hAnsi="Segoe UI Symbol" w:cs="Segoe UI Symbol"/>
          <w:b/>
          <w:bCs/>
        </w:rPr>
        <w:t>⃣</w:t>
      </w:r>
      <w:r w:rsidRPr="00DE731A">
        <w:rPr>
          <w:b/>
          <w:bCs/>
        </w:rPr>
        <w:t xml:space="preserve"> Patient Dashboard</w:t>
      </w:r>
    </w:p>
    <w:p w14:paraId="5F441E4A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Purpose</w:t>
      </w:r>
    </w:p>
    <w:p w14:paraId="534AF717" w14:textId="77777777" w:rsidR="00DE731A" w:rsidRPr="00DE731A" w:rsidRDefault="00DE731A" w:rsidP="00DE731A">
      <w:r w:rsidRPr="00DE731A">
        <w:lastRenderedPageBreak/>
        <w:t xml:space="preserve">Shows </w:t>
      </w:r>
      <w:r w:rsidRPr="00DE731A">
        <w:rPr>
          <w:b/>
          <w:bCs/>
        </w:rPr>
        <w:t>patient health information and appointments</w:t>
      </w:r>
      <w:r w:rsidRPr="00DE731A">
        <w:t>.</w:t>
      </w:r>
    </w:p>
    <w:p w14:paraId="7DF61102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Components in UI</w:t>
      </w:r>
    </w:p>
    <w:p w14:paraId="63F769E4" w14:textId="77777777" w:rsidR="00DE731A" w:rsidRPr="00DE731A" w:rsidRDefault="00DE731A" w:rsidP="00DE731A">
      <w:pPr>
        <w:numPr>
          <w:ilvl w:val="0"/>
          <w:numId w:val="4"/>
        </w:numPr>
      </w:pPr>
      <w:r w:rsidRPr="00DE731A">
        <w:t>Welcome message</w:t>
      </w:r>
    </w:p>
    <w:p w14:paraId="25A64CE3" w14:textId="77777777" w:rsidR="00DE731A" w:rsidRPr="00DE731A" w:rsidRDefault="00DE731A" w:rsidP="00DE731A">
      <w:pPr>
        <w:numPr>
          <w:ilvl w:val="0"/>
          <w:numId w:val="4"/>
        </w:numPr>
      </w:pPr>
      <w:r w:rsidRPr="00DE731A">
        <w:t>Profile information</w:t>
      </w:r>
    </w:p>
    <w:p w14:paraId="77E05A02" w14:textId="77777777" w:rsidR="00DE731A" w:rsidRPr="00DE731A" w:rsidRDefault="00DE731A" w:rsidP="00DE731A">
      <w:pPr>
        <w:numPr>
          <w:ilvl w:val="0"/>
          <w:numId w:val="4"/>
        </w:numPr>
      </w:pPr>
      <w:r w:rsidRPr="00DE731A">
        <w:t>Upcoming appointments</w:t>
      </w:r>
    </w:p>
    <w:p w14:paraId="74E9EBBF" w14:textId="77777777" w:rsidR="00DE731A" w:rsidRPr="00DE731A" w:rsidRDefault="00DE731A" w:rsidP="00DE731A">
      <w:pPr>
        <w:numPr>
          <w:ilvl w:val="0"/>
          <w:numId w:val="4"/>
        </w:numPr>
      </w:pPr>
      <w:r w:rsidRPr="00DE731A">
        <w:t>Medical history</w:t>
      </w:r>
    </w:p>
    <w:p w14:paraId="4D05E351" w14:textId="77777777" w:rsidR="00DE731A" w:rsidRPr="00DE731A" w:rsidRDefault="00DE731A" w:rsidP="00DE731A">
      <w:pPr>
        <w:numPr>
          <w:ilvl w:val="0"/>
          <w:numId w:val="4"/>
        </w:numPr>
      </w:pPr>
      <w:r w:rsidRPr="00DE731A">
        <w:t>Recent prescriptions</w:t>
      </w:r>
    </w:p>
    <w:p w14:paraId="75EE67AD" w14:textId="77777777" w:rsidR="00DE731A" w:rsidRPr="00DE731A" w:rsidRDefault="00DE731A" w:rsidP="00DE731A">
      <w:pPr>
        <w:numPr>
          <w:ilvl w:val="0"/>
          <w:numId w:val="4"/>
        </w:numPr>
      </w:pPr>
      <w:r w:rsidRPr="00DE731A">
        <w:t>Upload medical reports</w:t>
      </w:r>
    </w:p>
    <w:p w14:paraId="560C3C1A" w14:textId="77777777" w:rsidR="00DE731A" w:rsidRPr="00DE731A" w:rsidRDefault="00DE731A" w:rsidP="00DE731A">
      <w:pPr>
        <w:numPr>
          <w:ilvl w:val="0"/>
          <w:numId w:val="4"/>
        </w:numPr>
      </w:pPr>
      <w:r w:rsidRPr="00DE731A">
        <w:t>Book appointment button</w:t>
      </w:r>
    </w:p>
    <w:p w14:paraId="2E6A8CC9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Features</w:t>
      </w:r>
    </w:p>
    <w:p w14:paraId="48A7BE9B" w14:textId="77777777" w:rsidR="00DE731A" w:rsidRPr="00DE731A" w:rsidRDefault="00DE731A" w:rsidP="00DE731A">
      <w:pPr>
        <w:numPr>
          <w:ilvl w:val="0"/>
          <w:numId w:val="5"/>
        </w:numPr>
      </w:pPr>
      <w:r w:rsidRPr="00DE731A">
        <w:t>View doctor list</w:t>
      </w:r>
    </w:p>
    <w:p w14:paraId="66481400" w14:textId="77777777" w:rsidR="00DE731A" w:rsidRPr="00DE731A" w:rsidRDefault="00DE731A" w:rsidP="00DE731A">
      <w:pPr>
        <w:numPr>
          <w:ilvl w:val="0"/>
          <w:numId w:val="5"/>
        </w:numPr>
      </w:pPr>
      <w:r w:rsidRPr="00DE731A">
        <w:t>Book appointment</w:t>
      </w:r>
    </w:p>
    <w:p w14:paraId="76344014" w14:textId="77777777" w:rsidR="00DE731A" w:rsidRPr="00DE731A" w:rsidRDefault="00DE731A" w:rsidP="00DE731A">
      <w:pPr>
        <w:numPr>
          <w:ilvl w:val="0"/>
          <w:numId w:val="5"/>
        </w:numPr>
      </w:pPr>
      <w:r w:rsidRPr="00DE731A">
        <w:t>Upload medical reports</w:t>
      </w:r>
    </w:p>
    <w:p w14:paraId="4D8B37AD" w14:textId="77777777" w:rsidR="00DE731A" w:rsidRPr="00DE731A" w:rsidRDefault="00DE731A" w:rsidP="00DE731A">
      <w:pPr>
        <w:numPr>
          <w:ilvl w:val="0"/>
          <w:numId w:val="5"/>
        </w:numPr>
      </w:pPr>
      <w:r w:rsidRPr="00DE731A">
        <w:t>Download prescriptions</w:t>
      </w:r>
    </w:p>
    <w:p w14:paraId="70E3BDCA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Backend APIs Used</w:t>
      </w:r>
    </w:p>
    <w:p w14:paraId="6BF4D555" w14:textId="77777777" w:rsidR="00DE731A" w:rsidRPr="00DE731A" w:rsidRDefault="00DE731A" w:rsidP="00DE731A">
      <w:pPr>
        <w:numPr>
          <w:ilvl w:val="0"/>
          <w:numId w:val="6"/>
        </w:numPr>
      </w:pPr>
      <w:r w:rsidRPr="00DE731A">
        <w:t>Patient profile API</w:t>
      </w:r>
    </w:p>
    <w:p w14:paraId="2AA90DE6" w14:textId="77777777" w:rsidR="00DE731A" w:rsidRPr="00DE731A" w:rsidRDefault="00DE731A" w:rsidP="00DE731A">
      <w:pPr>
        <w:numPr>
          <w:ilvl w:val="0"/>
          <w:numId w:val="6"/>
        </w:numPr>
      </w:pPr>
      <w:r w:rsidRPr="00DE731A">
        <w:t>Appointment API</w:t>
      </w:r>
    </w:p>
    <w:p w14:paraId="3286F950" w14:textId="77777777" w:rsidR="00DE731A" w:rsidRPr="00DE731A" w:rsidRDefault="00DE731A" w:rsidP="00DE731A">
      <w:pPr>
        <w:numPr>
          <w:ilvl w:val="0"/>
          <w:numId w:val="6"/>
        </w:numPr>
      </w:pPr>
      <w:r w:rsidRPr="00DE731A">
        <w:t>Medical record API</w:t>
      </w:r>
    </w:p>
    <w:p w14:paraId="7F1733D9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Database Tables</w:t>
      </w:r>
    </w:p>
    <w:p w14:paraId="382CF81B" w14:textId="77777777" w:rsidR="00DE731A" w:rsidRPr="00DE731A" w:rsidRDefault="00DE731A" w:rsidP="00DE731A">
      <w:r w:rsidRPr="00DE731A">
        <w:rPr>
          <w:b/>
          <w:bCs/>
        </w:rPr>
        <w:t>Patient</w:t>
      </w:r>
    </w:p>
    <w:p w14:paraId="3036E96B" w14:textId="77777777" w:rsidR="00DE731A" w:rsidRPr="00DE731A" w:rsidRDefault="00DE731A" w:rsidP="00DE731A">
      <w:pPr>
        <w:numPr>
          <w:ilvl w:val="0"/>
          <w:numId w:val="7"/>
        </w:numPr>
      </w:pPr>
      <w:proofErr w:type="spellStart"/>
      <w:r w:rsidRPr="00DE731A">
        <w:t>patient_id</w:t>
      </w:r>
      <w:proofErr w:type="spellEnd"/>
    </w:p>
    <w:p w14:paraId="45A57DE5" w14:textId="77777777" w:rsidR="00DE731A" w:rsidRPr="00DE731A" w:rsidRDefault="00DE731A" w:rsidP="00DE731A">
      <w:pPr>
        <w:numPr>
          <w:ilvl w:val="0"/>
          <w:numId w:val="7"/>
        </w:numPr>
      </w:pPr>
      <w:proofErr w:type="spellStart"/>
      <w:r w:rsidRPr="00DE731A">
        <w:t>user_id</w:t>
      </w:r>
      <w:proofErr w:type="spellEnd"/>
    </w:p>
    <w:p w14:paraId="78DB93BA" w14:textId="77777777" w:rsidR="00DE731A" w:rsidRPr="00DE731A" w:rsidRDefault="00DE731A" w:rsidP="00DE731A">
      <w:pPr>
        <w:numPr>
          <w:ilvl w:val="0"/>
          <w:numId w:val="7"/>
        </w:numPr>
      </w:pPr>
      <w:r w:rsidRPr="00DE731A">
        <w:t>age</w:t>
      </w:r>
    </w:p>
    <w:p w14:paraId="1ABF4919" w14:textId="77777777" w:rsidR="00DE731A" w:rsidRPr="00DE731A" w:rsidRDefault="00DE731A" w:rsidP="00DE731A">
      <w:pPr>
        <w:numPr>
          <w:ilvl w:val="0"/>
          <w:numId w:val="7"/>
        </w:numPr>
      </w:pPr>
      <w:r w:rsidRPr="00DE731A">
        <w:t>gender</w:t>
      </w:r>
    </w:p>
    <w:p w14:paraId="376407BE" w14:textId="77777777" w:rsidR="00DE731A" w:rsidRPr="00DE731A" w:rsidRDefault="00DE731A" w:rsidP="00DE731A">
      <w:pPr>
        <w:numPr>
          <w:ilvl w:val="0"/>
          <w:numId w:val="7"/>
        </w:numPr>
      </w:pPr>
      <w:r w:rsidRPr="00DE731A">
        <w:t>phone</w:t>
      </w:r>
    </w:p>
    <w:p w14:paraId="1389DEB1" w14:textId="77777777" w:rsidR="00DE731A" w:rsidRPr="00DE731A" w:rsidRDefault="00DE731A" w:rsidP="00DE731A">
      <w:pPr>
        <w:numPr>
          <w:ilvl w:val="0"/>
          <w:numId w:val="7"/>
        </w:numPr>
      </w:pPr>
      <w:r w:rsidRPr="00DE731A">
        <w:t>address</w:t>
      </w:r>
    </w:p>
    <w:p w14:paraId="2B30D789" w14:textId="77777777" w:rsidR="00DE731A" w:rsidRPr="00DE731A" w:rsidRDefault="00DE731A" w:rsidP="00DE731A">
      <w:r w:rsidRPr="00DE731A">
        <w:pict w14:anchorId="6C13C746">
          <v:rect id="_x0000_i1087" style="width:0;height:1.5pt" o:hralign="center" o:hrstd="t" o:hr="t" fillcolor="#a0a0a0" stroked="f"/>
        </w:pict>
      </w:r>
    </w:p>
    <w:p w14:paraId="0BC97532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3️</w:t>
      </w:r>
      <w:r w:rsidRPr="00DE731A">
        <w:rPr>
          <w:rFonts w:ascii="Segoe UI Symbol" w:hAnsi="Segoe UI Symbol" w:cs="Segoe UI Symbol"/>
          <w:b/>
          <w:bCs/>
        </w:rPr>
        <w:t>⃣</w:t>
      </w:r>
      <w:r w:rsidRPr="00DE731A">
        <w:rPr>
          <w:b/>
          <w:bCs/>
        </w:rPr>
        <w:t xml:space="preserve"> Doctor Dashboard</w:t>
      </w:r>
    </w:p>
    <w:p w14:paraId="4AA1AB26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lastRenderedPageBreak/>
        <w:t>Purpose</w:t>
      </w:r>
    </w:p>
    <w:p w14:paraId="372F9C2F" w14:textId="77777777" w:rsidR="00DE731A" w:rsidRPr="00DE731A" w:rsidRDefault="00DE731A" w:rsidP="00DE731A">
      <w:r w:rsidRPr="00DE731A">
        <w:t xml:space="preserve">Helps doctors </w:t>
      </w:r>
      <w:r w:rsidRPr="00DE731A">
        <w:rPr>
          <w:b/>
          <w:bCs/>
        </w:rPr>
        <w:t>manage appointments and view patient records</w:t>
      </w:r>
      <w:r w:rsidRPr="00DE731A">
        <w:t>.</w:t>
      </w:r>
    </w:p>
    <w:p w14:paraId="38878693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Components in UI</w:t>
      </w:r>
    </w:p>
    <w:p w14:paraId="42428487" w14:textId="77777777" w:rsidR="00DE731A" w:rsidRPr="00DE731A" w:rsidRDefault="00DE731A" w:rsidP="00DE731A">
      <w:pPr>
        <w:numPr>
          <w:ilvl w:val="0"/>
          <w:numId w:val="8"/>
        </w:numPr>
      </w:pPr>
      <w:r w:rsidRPr="00DE731A">
        <w:t>Doctor profile</w:t>
      </w:r>
    </w:p>
    <w:p w14:paraId="0CE301B1" w14:textId="77777777" w:rsidR="00DE731A" w:rsidRPr="00DE731A" w:rsidRDefault="00DE731A" w:rsidP="00DE731A">
      <w:pPr>
        <w:numPr>
          <w:ilvl w:val="0"/>
          <w:numId w:val="8"/>
        </w:numPr>
      </w:pPr>
      <w:r w:rsidRPr="00DE731A">
        <w:t>Today's appointments</w:t>
      </w:r>
    </w:p>
    <w:p w14:paraId="7BC4A42F" w14:textId="77777777" w:rsidR="00DE731A" w:rsidRPr="00DE731A" w:rsidRDefault="00DE731A" w:rsidP="00DE731A">
      <w:pPr>
        <w:numPr>
          <w:ilvl w:val="0"/>
          <w:numId w:val="8"/>
        </w:numPr>
      </w:pPr>
      <w:r w:rsidRPr="00DE731A">
        <w:t>Patient list</w:t>
      </w:r>
    </w:p>
    <w:p w14:paraId="41DBAAD1" w14:textId="77777777" w:rsidR="00DE731A" w:rsidRPr="00DE731A" w:rsidRDefault="00DE731A" w:rsidP="00DE731A">
      <w:pPr>
        <w:numPr>
          <w:ilvl w:val="0"/>
          <w:numId w:val="8"/>
        </w:numPr>
      </w:pPr>
      <w:r w:rsidRPr="00DE731A">
        <w:t>View patient medical history</w:t>
      </w:r>
    </w:p>
    <w:p w14:paraId="2334E4A0" w14:textId="77777777" w:rsidR="00DE731A" w:rsidRPr="00DE731A" w:rsidRDefault="00DE731A" w:rsidP="00DE731A">
      <w:pPr>
        <w:numPr>
          <w:ilvl w:val="0"/>
          <w:numId w:val="8"/>
        </w:numPr>
      </w:pPr>
      <w:r w:rsidRPr="00DE731A">
        <w:t>Add prescription</w:t>
      </w:r>
    </w:p>
    <w:p w14:paraId="3F3399A7" w14:textId="77777777" w:rsidR="00DE731A" w:rsidRPr="00DE731A" w:rsidRDefault="00DE731A" w:rsidP="00DE731A">
      <w:pPr>
        <w:numPr>
          <w:ilvl w:val="0"/>
          <w:numId w:val="8"/>
        </w:numPr>
      </w:pPr>
      <w:r w:rsidRPr="00DE731A">
        <w:t>Update appointment status</w:t>
      </w:r>
    </w:p>
    <w:p w14:paraId="399A791B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Features</w:t>
      </w:r>
    </w:p>
    <w:p w14:paraId="7624C7B0" w14:textId="77777777" w:rsidR="00DE731A" w:rsidRPr="00DE731A" w:rsidRDefault="00DE731A" w:rsidP="00DE731A">
      <w:pPr>
        <w:numPr>
          <w:ilvl w:val="0"/>
          <w:numId w:val="9"/>
        </w:numPr>
      </w:pPr>
      <w:r w:rsidRPr="00DE731A">
        <w:t>Accept / reject appointment</w:t>
      </w:r>
    </w:p>
    <w:p w14:paraId="7C0DA4B1" w14:textId="77777777" w:rsidR="00DE731A" w:rsidRPr="00DE731A" w:rsidRDefault="00DE731A" w:rsidP="00DE731A">
      <w:pPr>
        <w:numPr>
          <w:ilvl w:val="0"/>
          <w:numId w:val="9"/>
        </w:numPr>
      </w:pPr>
      <w:r w:rsidRPr="00DE731A">
        <w:t>Add prescription notes</w:t>
      </w:r>
    </w:p>
    <w:p w14:paraId="327420F3" w14:textId="77777777" w:rsidR="00DE731A" w:rsidRPr="00DE731A" w:rsidRDefault="00DE731A" w:rsidP="00DE731A">
      <w:pPr>
        <w:numPr>
          <w:ilvl w:val="0"/>
          <w:numId w:val="9"/>
        </w:numPr>
      </w:pPr>
      <w:r w:rsidRPr="00DE731A">
        <w:t>View patient records</w:t>
      </w:r>
    </w:p>
    <w:p w14:paraId="2C20CD7D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Backend APIs</w:t>
      </w:r>
    </w:p>
    <w:p w14:paraId="01780BA1" w14:textId="77777777" w:rsidR="00DE731A" w:rsidRPr="00DE731A" w:rsidRDefault="00DE731A" w:rsidP="00DE731A">
      <w:pPr>
        <w:numPr>
          <w:ilvl w:val="0"/>
          <w:numId w:val="10"/>
        </w:numPr>
      </w:pPr>
      <w:r w:rsidRPr="00DE731A">
        <w:t>Doctor API</w:t>
      </w:r>
    </w:p>
    <w:p w14:paraId="7562E372" w14:textId="77777777" w:rsidR="00DE731A" w:rsidRPr="00DE731A" w:rsidRDefault="00DE731A" w:rsidP="00DE731A">
      <w:pPr>
        <w:numPr>
          <w:ilvl w:val="0"/>
          <w:numId w:val="10"/>
        </w:numPr>
      </w:pPr>
      <w:r w:rsidRPr="00DE731A">
        <w:t>Appointment API</w:t>
      </w:r>
    </w:p>
    <w:p w14:paraId="6DBC82F3" w14:textId="77777777" w:rsidR="00DE731A" w:rsidRPr="00DE731A" w:rsidRDefault="00DE731A" w:rsidP="00DE731A">
      <w:pPr>
        <w:numPr>
          <w:ilvl w:val="0"/>
          <w:numId w:val="10"/>
        </w:numPr>
      </w:pPr>
      <w:r w:rsidRPr="00DE731A">
        <w:t>Medical record API</w:t>
      </w:r>
    </w:p>
    <w:p w14:paraId="73F8974A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Database Table</w:t>
      </w:r>
    </w:p>
    <w:p w14:paraId="22D0EB32" w14:textId="77777777" w:rsidR="00DE731A" w:rsidRPr="00DE731A" w:rsidRDefault="00DE731A" w:rsidP="00DE731A">
      <w:r w:rsidRPr="00DE731A">
        <w:rPr>
          <w:b/>
          <w:bCs/>
        </w:rPr>
        <w:t>Doctor</w:t>
      </w:r>
    </w:p>
    <w:p w14:paraId="43DB93A3" w14:textId="77777777" w:rsidR="00DE731A" w:rsidRPr="00DE731A" w:rsidRDefault="00DE731A" w:rsidP="00DE731A">
      <w:pPr>
        <w:numPr>
          <w:ilvl w:val="0"/>
          <w:numId w:val="11"/>
        </w:numPr>
      </w:pPr>
      <w:proofErr w:type="spellStart"/>
      <w:r w:rsidRPr="00DE731A">
        <w:t>doctor_id</w:t>
      </w:r>
      <w:proofErr w:type="spellEnd"/>
    </w:p>
    <w:p w14:paraId="59BBB013" w14:textId="77777777" w:rsidR="00DE731A" w:rsidRPr="00DE731A" w:rsidRDefault="00DE731A" w:rsidP="00DE731A">
      <w:pPr>
        <w:numPr>
          <w:ilvl w:val="0"/>
          <w:numId w:val="11"/>
        </w:numPr>
      </w:pPr>
      <w:proofErr w:type="spellStart"/>
      <w:r w:rsidRPr="00DE731A">
        <w:t>user_id</w:t>
      </w:r>
      <w:proofErr w:type="spellEnd"/>
    </w:p>
    <w:p w14:paraId="105EBD45" w14:textId="77777777" w:rsidR="00DE731A" w:rsidRPr="00DE731A" w:rsidRDefault="00DE731A" w:rsidP="00DE731A">
      <w:pPr>
        <w:numPr>
          <w:ilvl w:val="0"/>
          <w:numId w:val="11"/>
        </w:numPr>
      </w:pPr>
      <w:r w:rsidRPr="00DE731A">
        <w:t>specialization</w:t>
      </w:r>
    </w:p>
    <w:p w14:paraId="1D8FB6EB" w14:textId="77777777" w:rsidR="00DE731A" w:rsidRPr="00DE731A" w:rsidRDefault="00DE731A" w:rsidP="00DE731A">
      <w:pPr>
        <w:numPr>
          <w:ilvl w:val="0"/>
          <w:numId w:val="11"/>
        </w:numPr>
      </w:pPr>
      <w:r w:rsidRPr="00DE731A">
        <w:t>experience</w:t>
      </w:r>
    </w:p>
    <w:p w14:paraId="2D69075A" w14:textId="77777777" w:rsidR="00DE731A" w:rsidRPr="00DE731A" w:rsidRDefault="00DE731A" w:rsidP="00DE731A">
      <w:pPr>
        <w:numPr>
          <w:ilvl w:val="0"/>
          <w:numId w:val="11"/>
        </w:numPr>
      </w:pPr>
      <w:r w:rsidRPr="00DE731A">
        <w:t>hospital</w:t>
      </w:r>
    </w:p>
    <w:p w14:paraId="314BC117" w14:textId="77777777" w:rsidR="00DE731A" w:rsidRPr="00DE731A" w:rsidRDefault="00DE731A" w:rsidP="00DE731A">
      <w:pPr>
        <w:numPr>
          <w:ilvl w:val="0"/>
          <w:numId w:val="11"/>
        </w:numPr>
      </w:pPr>
      <w:r w:rsidRPr="00DE731A">
        <w:t>availability</w:t>
      </w:r>
    </w:p>
    <w:p w14:paraId="423B6E71" w14:textId="77777777" w:rsidR="00DE731A" w:rsidRPr="00DE731A" w:rsidRDefault="00DE731A" w:rsidP="00DE731A">
      <w:r w:rsidRPr="00DE731A">
        <w:pict w14:anchorId="4DD0C3E9">
          <v:rect id="_x0000_i1088" style="width:0;height:1.5pt" o:hralign="center" o:hrstd="t" o:hr="t" fillcolor="#a0a0a0" stroked="f"/>
        </w:pict>
      </w:r>
    </w:p>
    <w:p w14:paraId="7D08ABC8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4️</w:t>
      </w:r>
      <w:r w:rsidRPr="00DE731A">
        <w:rPr>
          <w:rFonts w:ascii="Segoe UI Symbol" w:hAnsi="Segoe UI Symbol" w:cs="Segoe UI Symbol"/>
          <w:b/>
          <w:bCs/>
        </w:rPr>
        <w:t>⃣</w:t>
      </w:r>
      <w:r w:rsidRPr="00DE731A">
        <w:rPr>
          <w:b/>
          <w:bCs/>
        </w:rPr>
        <w:t xml:space="preserve"> Doctor List Page</w:t>
      </w:r>
    </w:p>
    <w:p w14:paraId="50B3037A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Purpose</w:t>
      </w:r>
    </w:p>
    <w:p w14:paraId="7E9947D7" w14:textId="77777777" w:rsidR="00DE731A" w:rsidRPr="00DE731A" w:rsidRDefault="00DE731A" w:rsidP="00DE731A">
      <w:r w:rsidRPr="00DE731A">
        <w:lastRenderedPageBreak/>
        <w:t xml:space="preserve">Allows patients to </w:t>
      </w:r>
      <w:r w:rsidRPr="00DE731A">
        <w:rPr>
          <w:b/>
          <w:bCs/>
        </w:rPr>
        <w:t>find doctors and book appointments</w:t>
      </w:r>
      <w:r w:rsidRPr="00DE731A">
        <w:t>.</w:t>
      </w:r>
    </w:p>
    <w:p w14:paraId="59661238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Components</w:t>
      </w:r>
    </w:p>
    <w:p w14:paraId="3BD5C5C9" w14:textId="77777777" w:rsidR="00DE731A" w:rsidRPr="00DE731A" w:rsidRDefault="00DE731A" w:rsidP="00DE731A">
      <w:pPr>
        <w:numPr>
          <w:ilvl w:val="0"/>
          <w:numId w:val="12"/>
        </w:numPr>
      </w:pPr>
      <w:r w:rsidRPr="00DE731A">
        <w:t>Search doctor</w:t>
      </w:r>
    </w:p>
    <w:p w14:paraId="131188E3" w14:textId="77777777" w:rsidR="00DE731A" w:rsidRPr="00DE731A" w:rsidRDefault="00DE731A" w:rsidP="00DE731A">
      <w:pPr>
        <w:numPr>
          <w:ilvl w:val="0"/>
          <w:numId w:val="12"/>
        </w:numPr>
      </w:pPr>
      <w:r w:rsidRPr="00DE731A">
        <w:t>Filter by specialization</w:t>
      </w:r>
    </w:p>
    <w:p w14:paraId="22BD3047" w14:textId="77777777" w:rsidR="00DE731A" w:rsidRPr="00DE731A" w:rsidRDefault="00DE731A" w:rsidP="00DE731A">
      <w:pPr>
        <w:numPr>
          <w:ilvl w:val="0"/>
          <w:numId w:val="12"/>
        </w:numPr>
      </w:pPr>
      <w:r w:rsidRPr="00DE731A">
        <w:t>Doctor profile card</w:t>
      </w:r>
    </w:p>
    <w:p w14:paraId="4EF1D607" w14:textId="77777777" w:rsidR="00DE731A" w:rsidRPr="00DE731A" w:rsidRDefault="00DE731A" w:rsidP="00DE731A">
      <w:pPr>
        <w:numPr>
          <w:ilvl w:val="0"/>
          <w:numId w:val="12"/>
        </w:numPr>
      </w:pPr>
      <w:r w:rsidRPr="00DE731A">
        <w:t>Book appointment button</w:t>
      </w:r>
    </w:p>
    <w:p w14:paraId="2EACBA43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Information Displayed</w:t>
      </w:r>
    </w:p>
    <w:p w14:paraId="33726F83" w14:textId="77777777" w:rsidR="00DE731A" w:rsidRPr="00DE731A" w:rsidRDefault="00DE731A" w:rsidP="00DE731A">
      <w:pPr>
        <w:numPr>
          <w:ilvl w:val="0"/>
          <w:numId w:val="13"/>
        </w:numPr>
      </w:pPr>
      <w:r w:rsidRPr="00DE731A">
        <w:t>Doctor name</w:t>
      </w:r>
    </w:p>
    <w:p w14:paraId="482CBFE5" w14:textId="77777777" w:rsidR="00DE731A" w:rsidRPr="00DE731A" w:rsidRDefault="00DE731A" w:rsidP="00DE731A">
      <w:pPr>
        <w:numPr>
          <w:ilvl w:val="0"/>
          <w:numId w:val="13"/>
        </w:numPr>
      </w:pPr>
      <w:r w:rsidRPr="00DE731A">
        <w:t>Specialization</w:t>
      </w:r>
    </w:p>
    <w:p w14:paraId="77CA7CB8" w14:textId="77777777" w:rsidR="00DE731A" w:rsidRPr="00DE731A" w:rsidRDefault="00DE731A" w:rsidP="00DE731A">
      <w:pPr>
        <w:numPr>
          <w:ilvl w:val="0"/>
          <w:numId w:val="13"/>
        </w:numPr>
      </w:pPr>
      <w:r w:rsidRPr="00DE731A">
        <w:t>Experience</w:t>
      </w:r>
    </w:p>
    <w:p w14:paraId="2E1F9874" w14:textId="77777777" w:rsidR="00DE731A" w:rsidRPr="00DE731A" w:rsidRDefault="00DE731A" w:rsidP="00DE731A">
      <w:pPr>
        <w:numPr>
          <w:ilvl w:val="0"/>
          <w:numId w:val="13"/>
        </w:numPr>
      </w:pPr>
      <w:r w:rsidRPr="00DE731A">
        <w:t>Rating</w:t>
      </w:r>
    </w:p>
    <w:p w14:paraId="0D286C7E" w14:textId="77777777" w:rsidR="00DE731A" w:rsidRPr="00DE731A" w:rsidRDefault="00DE731A" w:rsidP="00DE731A">
      <w:pPr>
        <w:numPr>
          <w:ilvl w:val="0"/>
          <w:numId w:val="13"/>
        </w:numPr>
      </w:pPr>
      <w:r w:rsidRPr="00DE731A">
        <w:t>Available time</w:t>
      </w:r>
    </w:p>
    <w:p w14:paraId="62D6C2C9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Backend API</w:t>
      </w:r>
    </w:p>
    <w:p w14:paraId="63FB8EE1" w14:textId="77777777" w:rsidR="00DE731A" w:rsidRPr="00DE731A" w:rsidRDefault="00DE731A" w:rsidP="00DE731A">
      <w:pPr>
        <w:numPr>
          <w:ilvl w:val="0"/>
          <w:numId w:val="14"/>
        </w:numPr>
      </w:pPr>
      <w:r w:rsidRPr="00DE731A">
        <w:t>Doctor List API</w:t>
      </w:r>
    </w:p>
    <w:p w14:paraId="44A5433A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Database Table Used</w:t>
      </w:r>
    </w:p>
    <w:p w14:paraId="1310DAB8" w14:textId="77777777" w:rsidR="00DE731A" w:rsidRPr="00DE731A" w:rsidRDefault="00DE731A" w:rsidP="00DE731A">
      <w:r w:rsidRPr="00DE731A">
        <w:rPr>
          <w:b/>
          <w:bCs/>
        </w:rPr>
        <w:t>Doctor</w:t>
      </w:r>
    </w:p>
    <w:p w14:paraId="08A385BC" w14:textId="77777777" w:rsidR="00DE731A" w:rsidRPr="00DE731A" w:rsidRDefault="00DE731A" w:rsidP="00DE731A">
      <w:r w:rsidRPr="00DE731A">
        <w:pict w14:anchorId="5CF8A8AB">
          <v:rect id="_x0000_i1089" style="width:0;height:1.5pt" o:hralign="center" o:hrstd="t" o:hr="t" fillcolor="#a0a0a0" stroked="f"/>
        </w:pict>
      </w:r>
    </w:p>
    <w:p w14:paraId="044E3C51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5️</w:t>
      </w:r>
      <w:r w:rsidRPr="00DE731A">
        <w:rPr>
          <w:rFonts w:ascii="Segoe UI Symbol" w:hAnsi="Segoe UI Symbol" w:cs="Segoe UI Symbol"/>
          <w:b/>
          <w:bCs/>
        </w:rPr>
        <w:t>⃣</w:t>
      </w:r>
      <w:r w:rsidRPr="00DE731A">
        <w:rPr>
          <w:b/>
          <w:bCs/>
        </w:rPr>
        <w:t xml:space="preserve"> Book Appointment Page</w:t>
      </w:r>
    </w:p>
    <w:p w14:paraId="486C99AF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Purpose</w:t>
      </w:r>
    </w:p>
    <w:p w14:paraId="0950B980" w14:textId="77777777" w:rsidR="00DE731A" w:rsidRPr="00DE731A" w:rsidRDefault="00DE731A" w:rsidP="00DE731A">
      <w:r w:rsidRPr="00DE731A">
        <w:t>Patients schedule appointments with doctors.</w:t>
      </w:r>
    </w:p>
    <w:p w14:paraId="78E91EB1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Components</w:t>
      </w:r>
    </w:p>
    <w:p w14:paraId="224B592C" w14:textId="77777777" w:rsidR="00DE731A" w:rsidRPr="00DE731A" w:rsidRDefault="00DE731A" w:rsidP="00DE731A">
      <w:pPr>
        <w:numPr>
          <w:ilvl w:val="0"/>
          <w:numId w:val="15"/>
        </w:numPr>
      </w:pPr>
      <w:r w:rsidRPr="00DE731A">
        <w:t>Select doctor</w:t>
      </w:r>
    </w:p>
    <w:p w14:paraId="3FA8C3FA" w14:textId="77777777" w:rsidR="00DE731A" w:rsidRPr="00DE731A" w:rsidRDefault="00DE731A" w:rsidP="00DE731A">
      <w:pPr>
        <w:numPr>
          <w:ilvl w:val="0"/>
          <w:numId w:val="15"/>
        </w:numPr>
      </w:pPr>
      <w:r w:rsidRPr="00DE731A">
        <w:t>Select date</w:t>
      </w:r>
    </w:p>
    <w:p w14:paraId="4873233D" w14:textId="77777777" w:rsidR="00DE731A" w:rsidRPr="00DE731A" w:rsidRDefault="00DE731A" w:rsidP="00DE731A">
      <w:pPr>
        <w:numPr>
          <w:ilvl w:val="0"/>
          <w:numId w:val="15"/>
        </w:numPr>
      </w:pPr>
      <w:r w:rsidRPr="00DE731A">
        <w:t>Select time slot</w:t>
      </w:r>
    </w:p>
    <w:p w14:paraId="041BB7B3" w14:textId="77777777" w:rsidR="00DE731A" w:rsidRPr="00DE731A" w:rsidRDefault="00DE731A" w:rsidP="00DE731A">
      <w:pPr>
        <w:numPr>
          <w:ilvl w:val="0"/>
          <w:numId w:val="15"/>
        </w:numPr>
      </w:pPr>
      <w:r w:rsidRPr="00DE731A">
        <w:t>Reason for visit</w:t>
      </w:r>
    </w:p>
    <w:p w14:paraId="36630E04" w14:textId="77777777" w:rsidR="00DE731A" w:rsidRPr="00DE731A" w:rsidRDefault="00DE731A" w:rsidP="00DE731A">
      <w:pPr>
        <w:numPr>
          <w:ilvl w:val="0"/>
          <w:numId w:val="15"/>
        </w:numPr>
      </w:pPr>
      <w:r w:rsidRPr="00DE731A">
        <w:t>Confirm appointment button</w:t>
      </w:r>
    </w:p>
    <w:p w14:paraId="111D8DF1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Backend API</w:t>
      </w:r>
    </w:p>
    <w:p w14:paraId="35DB0BE7" w14:textId="77777777" w:rsidR="00DE731A" w:rsidRPr="00DE731A" w:rsidRDefault="00DE731A" w:rsidP="00DE731A">
      <w:pPr>
        <w:numPr>
          <w:ilvl w:val="0"/>
          <w:numId w:val="16"/>
        </w:numPr>
      </w:pPr>
      <w:r w:rsidRPr="00DE731A">
        <w:t>Create appointment API</w:t>
      </w:r>
    </w:p>
    <w:p w14:paraId="2F645CFC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lastRenderedPageBreak/>
        <w:t>Database Table</w:t>
      </w:r>
    </w:p>
    <w:p w14:paraId="384FEEA3" w14:textId="77777777" w:rsidR="00DE731A" w:rsidRPr="00DE731A" w:rsidRDefault="00DE731A" w:rsidP="00DE731A">
      <w:r w:rsidRPr="00DE731A">
        <w:rPr>
          <w:b/>
          <w:bCs/>
        </w:rPr>
        <w:t>Appointment</w:t>
      </w:r>
    </w:p>
    <w:p w14:paraId="6D82BACE" w14:textId="77777777" w:rsidR="00DE731A" w:rsidRPr="00DE731A" w:rsidRDefault="00DE731A" w:rsidP="00DE731A">
      <w:r w:rsidRPr="00DE731A">
        <w:t>Fields:</w:t>
      </w:r>
    </w:p>
    <w:p w14:paraId="4B4557A3" w14:textId="77777777" w:rsidR="00DE731A" w:rsidRPr="00DE731A" w:rsidRDefault="00DE731A" w:rsidP="00DE731A">
      <w:pPr>
        <w:numPr>
          <w:ilvl w:val="0"/>
          <w:numId w:val="17"/>
        </w:numPr>
      </w:pPr>
      <w:proofErr w:type="spellStart"/>
      <w:r w:rsidRPr="00DE731A">
        <w:t>appointment_id</w:t>
      </w:r>
      <w:proofErr w:type="spellEnd"/>
    </w:p>
    <w:p w14:paraId="3E3FEA26" w14:textId="77777777" w:rsidR="00DE731A" w:rsidRPr="00DE731A" w:rsidRDefault="00DE731A" w:rsidP="00DE731A">
      <w:pPr>
        <w:numPr>
          <w:ilvl w:val="0"/>
          <w:numId w:val="17"/>
        </w:numPr>
      </w:pPr>
      <w:proofErr w:type="spellStart"/>
      <w:r w:rsidRPr="00DE731A">
        <w:t>patient_id</w:t>
      </w:r>
      <w:proofErr w:type="spellEnd"/>
    </w:p>
    <w:p w14:paraId="350676CB" w14:textId="77777777" w:rsidR="00DE731A" w:rsidRPr="00DE731A" w:rsidRDefault="00DE731A" w:rsidP="00DE731A">
      <w:pPr>
        <w:numPr>
          <w:ilvl w:val="0"/>
          <w:numId w:val="17"/>
        </w:numPr>
      </w:pPr>
      <w:proofErr w:type="spellStart"/>
      <w:r w:rsidRPr="00DE731A">
        <w:t>doctor_id</w:t>
      </w:r>
      <w:proofErr w:type="spellEnd"/>
    </w:p>
    <w:p w14:paraId="54080C0F" w14:textId="77777777" w:rsidR="00DE731A" w:rsidRPr="00DE731A" w:rsidRDefault="00DE731A" w:rsidP="00DE731A">
      <w:pPr>
        <w:numPr>
          <w:ilvl w:val="0"/>
          <w:numId w:val="17"/>
        </w:numPr>
      </w:pPr>
      <w:proofErr w:type="spellStart"/>
      <w:r w:rsidRPr="00DE731A">
        <w:t>appointment_date</w:t>
      </w:r>
      <w:proofErr w:type="spellEnd"/>
    </w:p>
    <w:p w14:paraId="53C36BC5" w14:textId="77777777" w:rsidR="00DE731A" w:rsidRPr="00DE731A" w:rsidRDefault="00DE731A" w:rsidP="00DE731A">
      <w:pPr>
        <w:numPr>
          <w:ilvl w:val="0"/>
          <w:numId w:val="17"/>
        </w:numPr>
      </w:pPr>
      <w:proofErr w:type="spellStart"/>
      <w:r w:rsidRPr="00DE731A">
        <w:t>appointment_time</w:t>
      </w:r>
      <w:proofErr w:type="spellEnd"/>
    </w:p>
    <w:p w14:paraId="0B0A59FC" w14:textId="77777777" w:rsidR="00DE731A" w:rsidRPr="00DE731A" w:rsidRDefault="00DE731A" w:rsidP="00DE731A">
      <w:pPr>
        <w:numPr>
          <w:ilvl w:val="0"/>
          <w:numId w:val="17"/>
        </w:numPr>
      </w:pPr>
      <w:r w:rsidRPr="00DE731A">
        <w:t>status (pending / approved / completed)</w:t>
      </w:r>
    </w:p>
    <w:p w14:paraId="272ABDDD" w14:textId="77777777" w:rsidR="00DE731A" w:rsidRPr="00DE731A" w:rsidRDefault="00DE731A" w:rsidP="00DE731A">
      <w:r w:rsidRPr="00DE731A">
        <w:pict w14:anchorId="4A6B9EF5">
          <v:rect id="_x0000_i1090" style="width:0;height:1.5pt" o:hralign="center" o:hrstd="t" o:hr="t" fillcolor="#a0a0a0" stroked="f"/>
        </w:pict>
      </w:r>
    </w:p>
    <w:p w14:paraId="2DC28C4C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6️</w:t>
      </w:r>
      <w:r w:rsidRPr="00DE731A">
        <w:rPr>
          <w:rFonts w:ascii="Segoe UI Symbol" w:hAnsi="Segoe UI Symbol" w:cs="Segoe UI Symbol"/>
          <w:b/>
          <w:bCs/>
        </w:rPr>
        <w:t>⃣</w:t>
      </w:r>
      <w:r w:rsidRPr="00DE731A">
        <w:rPr>
          <w:b/>
          <w:bCs/>
        </w:rPr>
        <w:t xml:space="preserve"> Medical Records Page</w:t>
      </w:r>
    </w:p>
    <w:p w14:paraId="1B8CFE41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Purpose</w:t>
      </w:r>
    </w:p>
    <w:p w14:paraId="0B02B166" w14:textId="77777777" w:rsidR="00DE731A" w:rsidRPr="00DE731A" w:rsidRDefault="00DE731A" w:rsidP="00DE731A">
      <w:r w:rsidRPr="00DE731A">
        <w:t xml:space="preserve">Stores </w:t>
      </w:r>
      <w:r w:rsidRPr="00DE731A">
        <w:rPr>
          <w:b/>
          <w:bCs/>
        </w:rPr>
        <w:t>patient health reports and prescriptions</w:t>
      </w:r>
      <w:r w:rsidRPr="00DE731A">
        <w:t>.</w:t>
      </w:r>
    </w:p>
    <w:p w14:paraId="015C48DC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Components</w:t>
      </w:r>
    </w:p>
    <w:p w14:paraId="4C63D93E" w14:textId="77777777" w:rsidR="00DE731A" w:rsidRPr="00DE731A" w:rsidRDefault="00DE731A" w:rsidP="00DE731A">
      <w:pPr>
        <w:numPr>
          <w:ilvl w:val="0"/>
          <w:numId w:val="18"/>
        </w:numPr>
      </w:pPr>
      <w:r w:rsidRPr="00DE731A">
        <w:t>Upload medical report</w:t>
      </w:r>
    </w:p>
    <w:p w14:paraId="2D91F7A4" w14:textId="77777777" w:rsidR="00DE731A" w:rsidRPr="00DE731A" w:rsidRDefault="00DE731A" w:rsidP="00DE731A">
      <w:pPr>
        <w:numPr>
          <w:ilvl w:val="0"/>
          <w:numId w:val="18"/>
        </w:numPr>
      </w:pPr>
      <w:r w:rsidRPr="00DE731A">
        <w:t>View reports</w:t>
      </w:r>
    </w:p>
    <w:p w14:paraId="53D624E5" w14:textId="77777777" w:rsidR="00DE731A" w:rsidRPr="00DE731A" w:rsidRDefault="00DE731A" w:rsidP="00DE731A">
      <w:pPr>
        <w:numPr>
          <w:ilvl w:val="0"/>
          <w:numId w:val="18"/>
        </w:numPr>
      </w:pPr>
      <w:r w:rsidRPr="00DE731A">
        <w:t>Download reports</w:t>
      </w:r>
    </w:p>
    <w:p w14:paraId="5952489F" w14:textId="77777777" w:rsidR="00DE731A" w:rsidRPr="00DE731A" w:rsidRDefault="00DE731A" w:rsidP="00DE731A">
      <w:pPr>
        <w:numPr>
          <w:ilvl w:val="0"/>
          <w:numId w:val="18"/>
        </w:numPr>
      </w:pPr>
      <w:r w:rsidRPr="00DE731A">
        <w:t>Prescription history</w:t>
      </w:r>
    </w:p>
    <w:p w14:paraId="44B8D706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File Types</w:t>
      </w:r>
    </w:p>
    <w:p w14:paraId="021DE42A" w14:textId="77777777" w:rsidR="00DE731A" w:rsidRPr="00DE731A" w:rsidRDefault="00DE731A" w:rsidP="00DE731A">
      <w:pPr>
        <w:numPr>
          <w:ilvl w:val="0"/>
          <w:numId w:val="19"/>
        </w:numPr>
      </w:pPr>
      <w:r w:rsidRPr="00DE731A">
        <w:t>PDF</w:t>
      </w:r>
    </w:p>
    <w:p w14:paraId="4FC6D0B6" w14:textId="77777777" w:rsidR="00DE731A" w:rsidRPr="00DE731A" w:rsidRDefault="00DE731A" w:rsidP="00DE731A">
      <w:pPr>
        <w:numPr>
          <w:ilvl w:val="0"/>
          <w:numId w:val="19"/>
        </w:numPr>
      </w:pPr>
      <w:r w:rsidRPr="00DE731A">
        <w:t>Images</w:t>
      </w:r>
    </w:p>
    <w:p w14:paraId="1941AB77" w14:textId="77777777" w:rsidR="00DE731A" w:rsidRPr="00DE731A" w:rsidRDefault="00DE731A" w:rsidP="00DE731A">
      <w:pPr>
        <w:numPr>
          <w:ilvl w:val="0"/>
          <w:numId w:val="19"/>
        </w:numPr>
      </w:pPr>
      <w:r w:rsidRPr="00DE731A">
        <w:t>Lab reports</w:t>
      </w:r>
    </w:p>
    <w:p w14:paraId="075BBA71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Backend API</w:t>
      </w:r>
    </w:p>
    <w:p w14:paraId="650C3C18" w14:textId="77777777" w:rsidR="00DE731A" w:rsidRPr="00DE731A" w:rsidRDefault="00DE731A" w:rsidP="00DE731A">
      <w:pPr>
        <w:numPr>
          <w:ilvl w:val="0"/>
          <w:numId w:val="20"/>
        </w:numPr>
      </w:pPr>
      <w:r w:rsidRPr="00DE731A">
        <w:t>Upload report API</w:t>
      </w:r>
    </w:p>
    <w:p w14:paraId="216A43A8" w14:textId="77777777" w:rsidR="00DE731A" w:rsidRPr="00DE731A" w:rsidRDefault="00DE731A" w:rsidP="00DE731A">
      <w:pPr>
        <w:numPr>
          <w:ilvl w:val="0"/>
          <w:numId w:val="20"/>
        </w:numPr>
      </w:pPr>
      <w:r w:rsidRPr="00DE731A">
        <w:t>Get patient records API</w:t>
      </w:r>
    </w:p>
    <w:p w14:paraId="04B23CD5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Database Table</w:t>
      </w:r>
    </w:p>
    <w:p w14:paraId="44D45EB7" w14:textId="77777777" w:rsidR="00DE731A" w:rsidRPr="00DE731A" w:rsidRDefault="00DE731A" w:rsidP="00DE731A">
      <w:proofErr w:type="spellStart"/>
      <w:r w:rsidRPr="00DE731A">
        <w:rPr>
          <w:b/>
          <w:bCs/>
        </w:rPr>
        <w:t>MedicalRecord</w:t>
      </w:r>
      <w:proofErr w:type="spellEnd"/>
    </w:p>
    <w:p w14:paraId="22427A2F" w14:textId="77777777" w:rsidR="00DE731A" w:rsidRPr="00DE731A" w:rsidRDefault="00DE731A" w:rsidP="00DE731A">
      <w:r w:rsidRPr="00DE731A">
        <w:t>Fields:</w:t>
      </w:r>
    </w:p>
    <w:p w14:paraId="6B561F89" w14:textId="77777777" w:rsidR="00DE731A" w:rsidRPr="00DE731A" w:rsidRDefault="00DE731A" w:rsidP="00DE731A">
      <w:pPr>
        <w:numPr>
          <w:ilvl w:val="0"/>
          <w:numId w:val="21"/>
        </w:numPr>
      </w:pPr>
      <w:proofErr w:type="spellStart"/>
      <w:r w:rsidRPr="00DE731A">
        <w:lastRenderedPageBreak/>
        <w:t>record_id</w:t>
      </w:r>
      <w:proofErr w:type="spellEnd"/>
    </w:p>
    <w:p w14:paraId="6204A907" w14:textId="77777777" w:rsidR="00DE731A" w:rsidRPr="00DE731A" w:rsidRDefault="00DE731A" w:rsidP="00DE731A">
      <w:pPr>
        <w:numPr>
          <w:ilvl w:val="0"/>
          <w:numId w:val="21"/>
        </w:numPr>
      </w:pPr>
      <w:proofErr w:type="spellStart"/>
      <w:r w:rsidRPr="00DE731A">
        <w:t>patient_id</w:t>
      </w:r>
      <w:proofErr w:type="spellEnd"/>
    </w:p>
    <w:p w14:paraId="67D55EDC" w14:textId="77777777" w:rsidR="00DE731A" w:rsidRPr="00DE731A" w:rsidRDefault="00DE731A" w:rsidP="00DE731A">
      <w:pPr>
        <w:numPr>
          <w:ilvl w:val="0"/>
          <w:numId w:val="21"/>
        </w:numPr>
      </w:pPr>
      <w:proofErr w:type="spellStart"/>
      <w:r w:rsidRPr="00DE731A">
        <w:t>doctor_id</w:t>
      </w:r>
      <w:proofErr w:type="spellEnd"/>
    </w:p>
    <w:p w14:paraId="7FA51EA5" w14:textId="77777777" w:rsidR="00DE731A" w:rsidRPr="00DE731A" w:rsidRDefault="00DE731A" w:rsidP="00DE731A">
      <w:pPr>
        <w:numPr>
          <w:ilvl w:val="0"/>
          <w:numId w:val="21"/>
        </w:numPr>
      </w:pPr>
      <w:proofErr w:type="spellStart"/>
      <w:r w:rsidRPr="00DE731A">
        <w:t>report_file</w:t>
      </w:r>
      <w:proofErr w:type="spellEnd"/>
    </w:p>
    <w:p w14:paraId="7C95A263" w14:textId="77777777" w:rsidR="00DE731A" w:rsidRPr="00DE731A" w:rsidRDefault="00DE731A" w:rsidP="00DE731A">
      <w:pPr>
        <w:numPr>
          <w:ilvl w:val="0"/>
          <w:numId w:val="21"/>
        </w:numPr>
      </w:pPr>
      <w:r w:rsidRPr="00DE731A">
        <w:t>diagnosis</w:t>
      </w:r>
    </w:p>
    <w:p w14:paraId="1383B950" w14:textId="77777777" w:rsidR="00DE731A" w:rsidRPr="00DE731A" w:rsidRDefault="00DE731A" w:rsidP="00DE731A">
      <w:pPr>
        <w:numPr>
          <w:ilvl w:val="0"/>
          <w:numId w:val="21"/>
        </w:numPr>
      </w:pPr>
      <w:r w:rsidRPr="00DE731A">
        <w:t>prescription</w:t>
      </w:r>
    </w:p>
    <w:p w14:paraId="3F68E397" w14:textId="77777777" w:rsidR="00DE731A" w:rsidRPr="00DE731A" w:rsidRDefault="00DE731A" w:rsidP="00DE731A">
      <w:pPr>
        <w:numPr>
          <w:ilvl w:val="0"/>
          <w:numId w:val="21"/>
        </w:numPr>
      </w:pPr>
      <w:proofErr w:type="spellStart"/>
      <w:r w:rsidRPr="00DE731A">
        <w:t>created_at</w:t>
      </w:r>
      <w:proofErr w:type="spellEnd"/>
    </w:p>
    <w:p w14:paraId="35EFF42B" w14:textId="77777777" w:rsidR="00DE731A" w:rsidRPr="00DE731A" w:rsidRDefault="00DE731A" w:rsidP="00DE731A">
      <w:r w:rsidRPr="00DE731A">
        <w:pict w14:anchorId="1DBDF9FE">
          <v:rect id="_x0000_i1091" style="width:0;height:1.5pt" o:hralign="center" o:hrstd="t" o:hr="t" fillcolor="#a0a0a0" stroked="f"/>
        </w:pict>
      </w:r>
    </w:p>
    <w:p w14:paraId="5176E711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7️</w:t>
      </w:r>
      <w:r w:rsidRPr="00DE731A">
        <w:rPr>
          <w:rFonts w:ascii="Segoe UI Symbol" w:hAnsi="Segoe UI Symbol" w:cs="Segoe UI Symbol"/>
          <w:b/>
          <w:bCs/>
        </w:rPr>
        <w:t>⃣</w:t>
      </w:r>
      <w:r w:rsidRPr="00DE731A">
        <w:rPr>
          <w:b/>
          <w:bCs/>
        </w:rPr>
        <w:t xml:space="preserve"> Admin Dashboard</w:t>
      </w:r>
    </w:p>
    <w:p w14:paraId="598B6206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Purpose</w:t>
      </w:r>
    </w:p>
    <w:p w14:paraId="533C5AC4" w14:textId="77777777" w:rsidR="00DE731A" w:rsidRPr="00DE731A" w:rsidRDefault="00DE731A" w:rsidP="00DE731A">
      <w:r w:rsidRPr="00DE731A">
        <w:t xml:space="preserve">Admin manages </w:t>
      </w:r>
      <w:r w:rsidRPr="00DE731A">
        <w:rPr>
          <w:b/>
          <w:bCs/>
        </w:rPr>
        <w:t>entire healthcare system</w:t>
      </w:r>
      <w:r w:rsidRPr="00DE731A">
        <w:t>.</w:t>
      </w:r>
    </w:p>
    <w:p w14:paraId="4D730232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Components</w:t>
      </w:r>
    </w:p>
    <w:p w14:paraId="50280EB5" w14:textId="77777777" w:rsidR="00DE731A" w:rsidRPr="00DE731A" w:rsidRDefault="00DE731A" w:rsidP="00DE731A">
      <w:pPr>
        <w:numPr>
          <w:ilvl w:val="0"/>
          <w:numId w:val="22"/>
        </w:numPr>
      </w:pPr>
      <w:r w:rsidRPr="00DE731A">
        <w:t>Total patients</w:t>
      </w:r>
    </w:p>
    <w:p w14:paraId="2BC907BA" w14:textId="77777777" w:rsidR="00DE731A" w:rsidRPr="00DE731A" w:rsidRDefault="00DE731A" w:rsidP="00DE731A">
      <w:pPr>
        <w:numPr>
          <w:ilvl w:val="0"/>
          <w:numId w:val="22"/>
        </w:numPr>
      </w:pPr>
      <w:r w:rsidRPr="00DE731A">
        <w:t>Total doctors</w:t>
      </w:r>
    </w:p>
    <w:p w14:paraId="5A3A3978" w14:textId="77777777" w:rsidR="00DE731A" w:rsidRPr="00DE731A" w:rsidRDefault="00DE731A" w:rsidP="00DE731A">
      <w:pPr>
        <w:numPr>
          <w:ilvl w:val="0"/>
          <w:numId w:val="22"/>
        </w:numPr>
      </w:pPr>
      <w:r w:rsidRPr="00DE731A">
        <w:t>Total appointments</w:t>
      </w:r>
    </w:p>
    <w:p w14:paraId="06BB94B4" w14:textId="77777777" w:rsidR="00DE731A" w:rsidRPr="00DE731A" w:rsidRDefault="00DE731A" w:rsidP="00DE731A">
      <w:pPr>
        <w:numPr>
          <w:ilvl w:val="0"/>
          <w:numId w:val="22"/>
        </w:numPr>
      </w:pPr>
      <w:r w:rsidRPr="00DE731A">
        <w:t>System analytics</w:t>
      </w:r>
    </w:p>
    <w:p w14:paraId="65446447" w14:textId="77777777" w:rsidR="00DE731A" w:rsidRPr="00DE731A" w:rsidRDefault="00DE731A" w:rsidP="00DE731A">
      <w:pPr>
        <w:numPr>
          <w:ilvl w:val="0"/>
          <w:numId w:val="22"/>
        </w:numPr>
      </w:pPr>
      <w:r w:rsidRPr="00DE731A">
        <w:t>Manage users</w:t>
      </w:r>
    </w:p>
    <w:p w14:paraId="0BC7DC0D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Features</w:t>
      </w:r>
    </w:p>
    <w:p w14:paraId="0D51938D" w14:textId="77777777" w:rsidR="00DE731A" w:rsidRPr="00DE731A" w:rsidRDefault="00DE731A" w:rsidP="00DE731A">
      <w:pPr>
        <w:numPr>
          <w:ilvl w:val="0"/>
          <w:numId w:val="23"/>
        </w:numPr>
      </w:pPr>
      <w:r w:rsidRPr="00DE731A">
        <w:t>Add doctor</w:t>
      </w:r>
    </w:p>
    <w:p w14:paraId="0D963DE0" w14:textId="77777777" w:rsidR="00DE731A" w:rsidRPr="00DE731A" w:rsidRDefault="00DE731A" w:rsidP="00DE731A">
      <w:pPr>
        <w:numPr>
          <w:ilvl w:val="0"/>
          <w:numId w:val="23"/>
        </w:numPr>
      </w:pPr>
      <w:r w:rsidRPr="00DE731A">
        <w:t>Remove users</w:t>
      </w:r>
    </w:p>
    <w:p w14:paraId="57D06FF3" w14:textId="77777777" w:rsidR="00DE731A" w:rsidRPr="00DE731A" w:rsidRDefault="00DE731A" w:rsidP="00DE731A">
      <w:pPr>
        <w:numPr>
          <w:ilvl w:val="0"/>
          <w:numId w:val="23"/>
        </w:numPr>
      </w:pPr>
      <w:r w:rsidRPr="00DE731A">
        <w:t>View all appointments</w:t>
      </w:r>
    </w:p>
    <w:p w14:paraId="7263923E" w14:textId="77777777" w:rsidR="00DE731A" w:rsidRPr="00DE731A" w:rsidRDefault="00DE731A" w:rsidP="00DE731A">
      <w:pPr>
        <w:numPr>
          <w:ilvl w:val="0"/>
          <w:numId w:val="23"/>
        </w:numPr>
      </w:pPr>
      <w:r w:rsidRPr="00DE731A">
        <w:t>Generate reports</w:t>
      </w:r>
    </w:p>
    <w:p w14:paraId="70EE53F9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Backend APIs</w:t>
      </w:r>
    </w:p>
    <w:p w14:paraId="0218769D" w14:textId="77777777" w:rsidR="00DE731A" w:rsidRPr="00DE731A" w:rsidRDefault="00DE731A" w:rsidP="00DE731A">
      <w:pPr>
        <w:numPr>
          <w:ilvl w:val="0"/>
          <w:numId w:val="24"/>
        </w:numPr>
      </w:pPr>
      <w:r w:rsidRPr="00DE731A">
        <w:t>User management API</w:t>
      </w:r>
    </w:p>
    <w:p w14:paraId="7F8B21F3" w14:textId="77777777" w:rsidR="00DE731A" w:rsidRPr="00DE731A" w:rsidRDefault="00DE731A" w:rsidP="00DE731A">
      <w:pPr>
        <w:numPr>
          <w:ilvl w:val="0"/>
          <w:numId w:val="24"/>
        </w:numPr>
      </w:pPr>
      <w:r w:rsidRPr="00DE731A">
        <w:t>Doctor management API</w:t>
      </w:r>
    </w:p>
    <w:p w14:paraId="17A25AF9" w14:textId="77777777" w:rsidR="00DE731A" w:rsidRPr="00DE731A" w:rsidRDefault="00DE731A" w:rsidP="00DE731A">
      <w:pPr>
        <w:numPr>
          <w:ilvl w:val="0"/>
          <w:numId w:val="24"/>
        </w:numPr>
      </w:pPr>
      <w:r w:rsidRPr="00DE731A">
        <w:t>Appointment analytics API</w:t>
      </w:r>
    </w:p>
    <w:p w14:paraId="4A88B808" w14:textId="77777777" w:rsidR="00DE731A" w:rsidRPr="00DE731A" w:rsidRDefault="00DE731A" w:rsidP="00DE731A">
      <w:r w:rsidRPr="00DE731A">
        <w:pict w14:anchorId="1C2C48B6">
          <v:rect id="_x0000_i1092" style="width:0;height:1.5pt" o:hralign="center" o:hrstd="t" o:hr="t" fillcolor="#a0a0a0" stroked="f"/>
        </w:pict>
      </w:r>
    </w:p>
    <w:p w14:paraId="7A08DFDF" w14:textId="77777777" w:rsidR="00DE731A" w:rsidRPr="00DE731A" w:rsidRDefault="00DE731A" w:rsidP="00DE731A">
      <w:pPr>
        <w:rPr>
          <w:b/>
          <w:bCs/>
        </w:rPr>
      </w:pPr>
      <w:r w:rsidRPr="00DE731A">
        <w:rPr>
          <w:b/>
          <w:bCs/>
        </w:rPr>
        <w:t>Complete System Flow</w:t>
      </w:r>
    </w:p>
    <w:p w14:paraId="41816D77" w14:textId="77777777" w:rsidR="00DE731A" w:rsidRPr="00DE731A" w:rsidRDefault="00DE731A" w:rsidP="00DE731A">
      <w:r w:rsidRPr="00DE731A">
        <w:lastRenderedPageBreak/>
        <w:t>User Register/Login</w:t>
      </w:r>
      <w:r w:rsidRPr="00DE731A">
        <w:br/>
        <w:t xml:space="preserve">        ↓</w:t>
      </w:r>
      <w:r w:rsidRPr="00DE731A">
        <w:br/>
        <w:t>Patient Dashboard</w:t>
      </w:r>
      <w:r w:rsidRPr="00DE731A">
        <w:br/>
        <w:t xml:space="preserve">        ↓</w:t>
      </w:r>
      <w:r w:rsidRPr="00DE731A">
        <w:br/>
        <w:t>View Doctors</w:t>
      </w:r>
      <w:r w:rsidRPr="00DE731A">
        <w:br/>
        <w:t xml:space="preserve">        ↓</w:t>
      </w:r>
      <w:r w:rsidRPr="00DE731A">
        <w:br/>
        <w:t>Book Appointment</w:t>
      </w:r>
      <w:r w:rsidRPr="00DE731A">
        <w:br/>
        <w:t xml:space="preserve">        ↓</w:t>
      </w:r>
      <w:r w:rsidRPr="00DE731A">
        <w:br/>
        <w:t>Doctor Dashboard</w:t>
      </w:r>
      <w:r w:rsidRPr="00DE731A">
        <w:br/>
        <w:t xml:space="preserve">        ↓</w:t>
      </w:r>
      <w:r w:rsidRPr="00DE731A">
        <w:br/>
        <w:t>Doctor Adds Prescription</w:t>
      </w:r>
      <w:r w:rsidRPr="00DE731A">
        <w:br/>
        <w:t xml:space="preserve">        ↓</w:t>
      </w:r>
      <w:r w:rsidRPr="00DE731A">
        <w:br/>
        <w:t>Medical Records Stored</w:t>
      </w:r>
      <w:r w:rsidRPr="00DE731A">
        <w:br/>
        <w:t xml:space="preserve">        ↓</w:t>
      </w:r>
      <w:r w:rsidRPr="00DE731A">
        <w:br/>
        <w:t>Admin Monitors System</w:t>
      </w:r>
    </w:p>
    <w:p w14:paraId="1D514706" w14:textId="77777777" w:rsidR="00DE731A" w:rsidRPr="00DE731A" w:rsidRDefault="00DE731A" w:rsidP="00DE731A">
      <w:r w:rsidRPr="00DE731A">
        <w:pict w14:anchorId="69EE33E0">
          <v:rect id="_x0000_i1093" style="width:0;height:1.5pt" o:hralign="center" o:hrstd="t" o:hr="t" fillcolor="#a0a0a0" stroked="f"/>
        </w:pict>
      </w:r>
    </w:p>
    <w:p w14:paraId="521E6E05" w14:textId="77777777" w:rsidR="00DE731A" w:rsidRPr="00DE731A" w:rsidRDefault="00DE731A" w:rsidP="00DE731A">
      <w:r w:rsidRPr="00DE731A">
        <w:rPr>
          <w:rFonts w:ascii="Segoe UI Emoji" w:hAnsi="Segoe UI Emoji" w:cs="Segoe UI Emoji"/>
        </w:rPr>
        <w:t>💡</w:t>
      </w:r>
      <w:r w:rsidRPr="00DE731A">
        <w:t xml:space="preserve"> </w:t>
      </w:r>
      <w:r w:rsidRPr="00DE731A">
        <w:rPr>
          <w:b/>
          <w:bCs/>
        </w:rPr>
        <w:t>Advanced features you can add (to make project stronger):</w:t>
      </w:r>
    </w:p>
    <w:p w14:paraId="746FA289" w14:textId="77777777" w:rsidR="00DE731A" w:rsidRPr="00DE731A" w:rsidRDefault="00DE731A" w:rsidP="00DE731A">
      <w:pPr>
        <w:numPr>
          <w:ilvl w:val="0"/>
          <w:numId w:val="25"/>
        </w:numPr>
      </w:pPr>
      <w:r w:rsidRPr="00DE731A">
        <w:t>AI symptom checker</w:t>
      </w:r>
    </w:p>
    <w:p w14:paraId="79BB511C" w14:textId="77777777" w:rsidR="00DE731A" w:rsidRPr="00DE731A" w:rsidRDefault="00DE731A" w:rsidP="00DE731A">
      <w:pPr>
        <w:numPr>
          <w:ilvl w:val="0"/>
          <w:numId w:val="25"/>
        </w:numPr>
      </w:pPr>
      <w:r w:rsidRPr="00DE731A">
        <w:t>Online video consultation</w:t>
      </w:r>
    </w:p>
    <w:p w14:paraId="22239C61" w14:textId="77777777" w:rsidR="00DE731A" w:rsidRPr="00DE731A" w:rsidRDefault="00DE731A" w:rsidP="00DE731A">
      <w:pPr>
        <w:numPr>
          <w:ilvl w:val="0"/>
          <w:numId w:val="25"/>
        </w:numPr>
      </w:pPr>
      <w:r w:rsidRPr="00DE731A">
        <w:t>Medicine reminder</w:t>
      </w:r>
    </w:p>
    <w:p w14:paraId="4B32FCCB" w14:textId="77777777" w:rsidR="00DE731A" w:rsidRPr="00DE731A" w:rsidRDefault="00DE731A" w:rsidP="00DE731A">
      <w:pPr>
        <w:numPr>
          <w:ilvl w:val="0"/>
          <w:numId w:val="25"/>
        </w:numPr>
      </w:pPr>
      <w:r w:rsidRPr="00DE731A">
        <w:t>Health analytics dashboard</w:t>
      </w:r>
    </w:p>
    <w:p w14:paraId="7E18E37D" w14:textId="77777777" w:rsidR="00DE731A" w:rsidRPr="00DE731A" w:rsidRDefault="00DE731A" w:rsidP="00DE731A">
      <w:pPr>
        <w:numPr>
          <w:ilvl w:val="0"/>
          <w:numId w:val="25"/>
        </w:numPr>
      </w:pPr>
      <w:r w:rsidRPr="00DE731A">
        <w:t>Chat with doctor</w:t>
      </w:r>
    </w:p>
    <w:p w14:paraId="1BDC3A42" w14:textId="77777777" w:rsidR="00DE731A" w:rsidRPr="00DE731A" w:rsidRDefault="00DE731A" w:rsidP="00DE731A">
      <w:r w:rsidRPr="00DE731A">
        <w:pict w14:anchorId="7248F655">
          <v:rect id="_x0000_i1094" style="width:0;height:1.5pt" o:hralign="center" o:hrstd="t" o:hr="t" fillcolor="#a0a0a0" stroked="f"/>
        </w:pict>
      </w:r>
    </w:p>
    <w:p w14:paraId="6AB3B597" w14:textId="77777777" w:rsidR="00DE731A" w:rsidRPr="00DE731A" w:rsidRDefault="00DE731A" w:rsidP="00DE731A">
      <w:r w:rsidRPr="00DE731A">
        <w:t xml:space="preserve">If you want, I can also show you </w:t>
      </w:r>
      <w:r w:rsidRPr="00DE731A">
        <w:rPr>
          <w:b/>
          <w:bCs/>
        </w:rPr>
        <w:t>next important step for your project:</w:t>
      </w:r>
    </w:p>
    <w:p w14:paraId="0B4A43DD" w14:textId="77777777" w:rsidR="00DE731A" w:rsidRPr="00DE731A" w:rsidRDefault="00DE731A" w:rsidP="00DE731A">
      <w:r w:rsidRPr="00DE731A">
        <w:rPr>
          <w:rFonts w:ascii="Segoe UI Emoji" w:hAnsi="Segoe UI Emoji" w:cs="Segoe UI Emoji"/>
        </w:rPr>
        <w:t>✅</w:t>
      </w:r>
      <w:r w:rsidRPr="00DE731A">
        <w:t xml:space="preserve"> </w:t>
      </w:r>
      <w:r w:rsidRPr="00DE731A">
        <w:rPr>
          <w:b/>
          <w:bCs/>
        </w:rPr>
        <w:t>Complete Django Models for this Healthcare System</w:t>
      </w:r>
      <w:r w:rsidRPr="00DE731A">
        <w:br/>
      </w:r>
      <w:r w:rsidRPr="00DE731A">
        <w:rPr>
          <w:rFonts w:ascii="Segoe UI Emoji" w:hAnsi="Segoe UI Emoji" w:cs="Segoe UI Emoji"/>
        </w:rPr>
        <w:t>✅</w:t>
      </w:r>
      <w:r w:rsidRPr="00DE731A">
        <w:t xml:space="preserve"> </w:t>
      </w:r>
      <w:r w:rsidRPr="00DE731A">
        <w:rPr>
          <w:b/>
          <w:bCs/>
        </w:rPr>
        <w:t>Django REST API structure</w:t>
      </w:r>
      <w:r w:rsidRPr="00DE731A">
        <w:br/>
      </w:r>
      <w:r w:rsidRPr="00DE731A">
        <w:rPr>
          <w:rFonts w:ascii="Segoe UI Emoji" w:hAnsi="Segoe UI Emoji" w:cs="Segoe UI Emoji"/>
        </w:rPr>
        <w:t>✅</w:t>
      </w:r>
      <w:r w:rsidRPr="00DE731A">
        <w:t xml:space="preserve"> </w:t>
      </w:r>
      <w:r w:rsidRPr="00DE731A">
        <w:rPr>
          <w:b/>
          <w:bCs/>
        </w:rPr>
        <w:t>React Folder Structure for this project</w:t>
      </w:r>
      <w:r w:rsidRPr="00DE731A">
        <w:br/>
      </w:r>
      <w:r w:rsidRPr="00DE731A">
        <w:rPr>
          <w:rFonts w:ascii="Segoe UI Emoji" w:hAnsi="Segoe UI Emoji" w:cs="Segoe UI Emoji"/>
        </w:rPr>
        <w:t>✅</w:t>
      </w:r>
      <w:r w:rsidRPr="00DE731A">
        <w:t xml:space="preserve"> </w:t>
      </w:r>
      <w:r w:rsidRPr="00DE731A">
        <w:rPr>
          <w:b/>
          <w:bCs/>
        </w:rPr>
        <w:t>Database ER Diagram (very important for interviews)</w:t>
      </w:r>
      <w:r w:rsidRPr="00DE731A">
        <w:t>.</w:t>
      </w:r>
    </w:p>
    <w:p w14:paraId="43A8D2B2" w14:textId="77777777" w:rsidR="009B17FB" w:rsidRDefault="009B17FB"/>
    <w:sectPr w:rsidR="009B1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347"/>
    <w:multiLevelType w:val="multilevel"/>
    <w:tmpl w:val="8244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5714"/>
    <w:multiLevelType w:val="multilevel"/>
    <w:tmpl w:val="B41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22E2"/>
    <w:multiLevelType w:val="multilevel"/>
    <w:tmpl w:val="D6BA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1390A"/>
    <w:multiLevelType w:val="multilevel"/>
    <w:tmpl w:val="EB38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33618"/>
    <w:multiLevelType w:val="multilevel"/>
    <w:tmpl w:val="D5E2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065BE"/>
    <w:multiLevelType w:val="multilevel"/>
    <w:tmpl w:val="EE06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114EA"/>
    <w:multiLevelType w:val="multilevel"/>
    <w:tmpl w:val="2BDA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65F2B"/>
    <w:multiLevelType w:val="multilevel"/>
    <w:tmpl w:val="7734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91121"/>
    <w:multiLevelType w:val="multilevel"/>
    <w:tmpl w:val="A778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C42BB"/>
    <w:multiLevelType w:val="multilevel"/>
    <w:tmpl w:val="7890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F53AB"/>
    <w:multiLevelType w:val="multilevel"/>
    <w:tmpl w:val="28F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F00B3"/>
    <w:multiLevelType w:val="multilevel"/>
    <w:tmpl w:val="242A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66390"/>
    <w:multiLevelType w:val="multilevel"/>
    <w:tmpl w:val="B192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329BE"/>
    <w:multiLevelType w:val="multilevel"/>
    <w:tmpl w:val="277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20230"/>
    <w:multiLevelType w:val="multilevel"/>
    <w:tmpl w:val="5672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A656D"/>
    <w:multiLevelType w:val="multilevel"/>
    <w:tmpl w:val="C8FA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36226"/>
    <w:multiLevelType w:val="multilevel"/>
    <w:tmpl w:val="1B0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D0623"/>
    <w:multiLevelType w:val="multilevel"/>
    <w:tmpl w:val="5B9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77615"/>
    <w:multiLevelType w:val="multilevel"/>
    <w:tmpl w:val="8C9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93995"/>
    <w:multiLevelType w:val="multilevel"/>
    <w:tmpl w:val="B11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F501E"/>
    <w:multiLevelType w:val="multilevel"/>
    <w:tmpl w:val="A28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76AB9"/>
    <w:multiLevelType w:val="multilevel"/>
    <w:tmpl w:val="030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55C08"/>
    <w:multiLevelType w:val="multilevel"/>
    <w:tmpl w:val="ABF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42223"/>
    <w:multiLevelType w:val="multilevel"/>
    <w:tmpl w:val="9F6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714F2"/>
    <w:multiLevelType w:val="multilevel"/>
    <w:tmpl w:val="9F2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2124">
    <w:abstractNumId w:val="16"/>
  </w:num>
  <w:num w:numId="2" w16cid:durableId="1022516849">
    <w:abstractNumId w:val="7"/>
  </w:num>
  <w:num w:numId="3" w16cid:durableId="1287735245">
    <w:abstractNumId w:val="15"/>
  </w:num>
  <w:num w:numId="4" w16cid:durableId="7148331">
    <w:abstractNumId w:val="13"/>
  </w:num>
  <w:num w:numId="5" w16cid:durableId="1226798344">
    <w:abstractNumId w:val="0"/>
  </w:num>
  <w:num w:numId="6" w16cid:durableId="1368290581">
    <w:abstractNumId w:val="4"/>
  </w:num>
  <w:num w:numId="7" w16cid:durableId="1492255240">
    <w:abstractNumId w:val="18"/>
  </w:num>
  <w:num w:numId="8" w16cid:durableId="2065978915">
    <w:abstractNumId w:val="5"/>
  </w:num>
  <w:num w:numId="9" w16cid:durableId="1449665839">
    <w:abstractNumId w:val="17"/>
  </w:num>
  <w:num w:numId="10" w16cid:durableId="1921985164">
    <w:abstractNumId w:val="14"/>
  </w:num>
  <w:num w:numId="11" w16cid:durableId="1627926630">
    <w:abstractNumId w:val="20"/>
  </w:num>
  <w:num w:numId="12" w16cid:durableId="1845052039">
    <w:abstractNumId w:val="21"/>
  </w:num>
  <w:num w:numId="13" w16cid:durableId="56127916">
    <w:abstractNumId w:val="3"/>
  </w:num>
  <w:num w:numId="14" w16cid:durableId="1846822680">
    <w:abstractNumId w:val="10"/>
  </w:num>
  <w:num w:numId="15" w16cid:durableId="1825898638">
    <w:abstractNumId w:val="12"/>
  </w:num>
  <w:num w:numId="16" w16cid:durableId="2024742506">
    <w:abstractNumId w:val="24"/>
  </w:num>
  <w:num w:numId="17" w16cid:durableId="623199015">
    <w:abstractNumId w:val="22"/>
  </w:num>
  <w:num w:numId="18" w16cid:durableId="86853664">
    <w:abstractNumId w:val="19"/>
  </w:num>
  <w:num w:numId="19" w16cid:durableId="296765427">
    <w:abstractNumId w:val="11"/>
  </w:num>
  <w:num w:numId="20" w16cid:durableId="516387551">
    <w:abstractNumId w:val="1"/>
  </w:num>
  <w:num w:numId="21" w16cid:durableId="1829638441">
    <w:abstractNumId w:val="6"/>
  </w:num>
  <w:num w:numId="22" w16cid:durableId="1625036228">
    <w:abstractNumId w:val="2"/>
  </w:num>
  <w:num w:numId="23" w16cid:durableId="1676880574">
    <w:abstractNumId w:val="9"/>
  </w:num>
  <w:num w:numId="24" w16cid:durableId="987051932">
    <w:abstractNumId w:val="23"/>
  </w:num>
  <w:num w:numId="25" w16cid:durableId="856575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1A"/>
    <w:rsid w:val="00530E4C"/>
    <w:rsid w:val="008A1F4A"/>
    <w:rsid w:val="009B17FB"/>
    <w:rsid w:val="00DE731A"/>
    <w:rsid w:val="00DF1FF4"/>
    <w:rsid w:val="00F85EB7"/>
    <w:rsid w:val="00FF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D88E"/>
  <w15:chartTrackingRefBased/>
  <w15:docId w15:val="{E96181D2-FF3C-4AA7-92B8-356975E1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Shetty</dc:creator>
  <cp:keywords/>
  <dc:description/>
  <cp:lastModifiedBy>Sravani Shetty</cp:lastModifiedBy>
  <cp:revision>1</cp:revision>
  <dcterms:created xsi:type="dcterms:W3CDTF">2026-03-11T07:11:00Z</dcterms:created>
  <dcterms:modified xsi:type="dcterms:W3CDTF">2026-03-11T07:12:00Z</dcterms:modified>
</cp:coreProperties>
</file>